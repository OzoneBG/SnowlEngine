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372218" w:rsidP="00F9365B">
      <w:pPr>
        <w:pStyle w:val="Title"/>
        <w:jc w:val="center"/>
      </w:pPr>
      <w:r>
        <w:t>ZHorde Surival</w:t>
      </w:r>
    </w:p>
    <w:p w:rsidR="00372218" w:rsidRDefault="00CD20C4">
      <w:r>
        <w:t xml:space="preserve">Date: </w:t>
      </w:r>
      <w:r w:rsidR="00372218">
        <w:t>04/11/2018</w:t>
      </w:r>
    </w:p>
    <w:p w:rsidR="00372218" w:rsidRDefault="00CD20C4">
      <w:r>
        <w:t xml:space="preserve">Author: </w:t>
      </w:r>
      <w:r w:rsidR="00372218">
        <w:t>Mihail Uzunov</w:t>
      </w:r>
    </w:p>
    <w:p w:rsidR="00831BDC" w:rsidRDefault="00831BDC"/>
    <w:p w:rsidR="00831BDC" w:rsidRDefault="00831BDC" w:rsidP="00831BDC">
      <w:pPr>
        <w:pStyle w:val="Heading1"/>
      </w:pPr>
      <w:r>
        <w:t>Introduction</w:t>
      </w:r>
    </w:p>
    <w:p w:rsidR="00F105F5" w:rsidRPr="00F105F5" w:rsidRDefault="00F105F5" w:rsidP="00F105F5"/>
    <w:p w:rsidR="00831BDC" w:rsidRDefault="00831BDC" w:rsidP="00831BDC">
      <w:pPr>
        <w:pStyle w:val="Heading2"/>
      </w:pPr>
      <w:r>
        <w:t>Pitch</w:t>
      </w:r>
    </w:p>
    <w:p w:rsidR="00831BDC" w:rsidRDefault="00831BDC" w:rsidP="00831BDC">
      <w:r>
        <w:t xml:space="preserve">A simple 2D zombie survival game featuring self-expanding level system, an AI with different type of enemies and multiple guns and character leveling. </w:t>
      </w:r>
    </w:p>
    <w:p w:rsidR="00831BDC" w:rsidRDefault="00831BDC" w:rsidP="00831BDC">
      <w:r>
        <w:t>The game is built in C++ with SDL2 and custom engine architecture.</w:t>
      </w:r>
    </w:p>
    <w:p w:rsidR="00F105F5" w:rsidRDefault="00F105F5" w:rsidP="00831BDC"/>
    <w:p w:rsidR="00047961" w:rsidRDefault="00047961" w:rsidP="00047961">
      <w:pPr>
        <w:pStyle w:val="Heading1"/>
      </w:pPr>
      <w:r>
        <w:t>Game</w:t>
      </w:r>
    </w:p>
    <w:p w:rsidR="006B5AE8" w:rsidRPr="006B5AE8" w:rsidRDefault="006B5AE8" w:rsidP="006B5AE8"/>
    <w:p w:rsidR="00F9365B" w:rsidRDefault="00831BDC" w:rsidP="00831BDC">
      <w:pPr>
        <w:pStyle w:val="Heading2"/>
      </w:pPr>
      <w:r>
        <w:t>Game Features</w:t>
      </w:r>
    </w:p>
    <w:p w:rsidR="00F9365B" w:rsidRDefault="00831BDC" w:rsidP="00831BDC">
      <w:pPr>
        <w:pStyle w:val="Heading3"/>
      </w:pPr>
      <w:r>
        <w:t>Procedural Level Design</w:t>
      </w:r>
    </w:p>
    <w:p w:rsidR="00831BDC" w:rsidRDefault="00831BDC" w:rsidP="00831BDC">
      <w:r>
        <w:t xml:space="preserve">The game will feature </w:t>
      </w:r>
      <w:r w:rsidR="00A2698D">
        <w:t>a self-expanding level design. The size of the level will be based of the wave the player currently is. It will be built randomly and procedurally. Each time a wave finishes the terrain will expand, thus giving the player more room to move</w:t>
      </w:r>
      <w:r w:rsidR="00F105F5">
        <w:t>.</w:t>
      </w:r>
    </w:p>
    <w:p w:rsidR="00641600" w:rsidRDefault="00641600" w:rsidP="00831BDC">
      <w:r>
        <w:t>The main tiles of the map will be represented by</w:t>
      </w:r>
    </w:p>
    <w:p w:rsidR="00641600" w:rsidRDefault="00641600" w:rsidP="00831BDC">
      <w:r>
        <w:t>Main walkable tile:</w:t>
      </w:r>
    </w:p>
    <w:p w:rsidR="00641600" w:rsidRDefault="00E92D63" w:rsidP="00831BD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117pt">
            <v:imagedata r:id="rId8" o:title="001"/>
          </v:shape>
        </w:pict>
      </w:r>
    </w:p>
    <w:p w:rsidR="00641600" w:rsidRDefault="00641600" w:rsidP="00831BDC"/>
    <w:p w:rsidR="00641600" w:rsidRDefault="00641600" w:rsidP="00831BDC">
      <w:r>
        <w:t>Tile that marks the border where the player will be hitting the edge:</w:t>
      </w:r>
    </w:p>
    <w:p w:rsidR="00641600" w:rsidRDefault="00E92D63" w:rsidP="00831BDC">
      <w:r>
        <w:pict>
          <v:shape id="_x0000_i1026" type="#_x0000_t75" style="width:117pt;height:117pt">
            <v:imagedata r:id="rId9" o:title="dirt 1"/>
          </v:shape>
        </w:pict>
      </w:r>
    </w:p>
    <w:p w:rsidR="00641600" w:rsidRDefault="00641600" w:rsidP="00831BDC"/>
    <w:p w:rsidR="00641600" w:rsidRDefault="00641600" w:rsidP="00831BDC"/>
    <w:p w:rsidR="00641600" w:rsidRDefault="00641600" w:rsidP="00831BDC"/>
    <w:p w:rsidR="00641600" w:rsidRDefault="00641600" w:rsidP="00831BDC">
      <w:r>
        <w:t>Tile that will be blocking the player</w:t>
      </w:r>
    </w:p>
    <w:p w:rsidR="00641600" w:rsidRDefault="001E0FBA" w:rsidP="00831BDC">
      <w:r>
        <w:pict>
          <v:shape id="_x0000_i1027" type="#_x0000_t75" style="width:129.6pt;height:129.6pt">
            <v:imagedata r:id="rId10" o:title="rock 2"/>
          </v:shape>
        </w:pict>
      </w:r>
    </w:p>
    <w:p w:rsidR="00EF029E" w:rsidRDefault="00EF029E" w:rsidP="00831BDC"/>
    <w:p w:rsidR="00EF029E" w:rsidRDefault="00EF029E" w:rsidP="00831BDC">
      <w:r>
        <w:t>Random parts of the Walkable tile will be spawned with some kind of foliage that the player will be blocked by.</w:t>
      </w:r>
    </w:p>
    <w:p w:rsidR="00641600" w:rsidRDefault="00E92D63" w:rsidP="00831BDC">
      <w:hyperlink r:id="rId11" w:history="1">
        <w:r w:rsidR="00EF029E" w:rsidRPr="00EF029E">
          <w:rPr>
            <w:rStyle w:val="Hyperlink"/>
          </w:rPr>
          <w:t>A sample foliage collection</w:t>
        </w:r>
      </w:hyperlink>
    </w:p>
    <w:p w:rsidR="00EF029E" w:rsidRDefault="00EF029E" w:rsidP="00831BDC"/>
    <w:p w:rsidR="00EF029E" w:rsidRDefault="00EF029E" w:rsidP="00831BDC">
      <w:r>
        <w:t>And some parts of it must spawn randomly and rarely some bonuses with a destroyable box by the player:</w:t>
      </w:r>
    </w:p>
    <w:p w:rsidR="008029B6" w:rsidRDefault="00E92D63" w:rsidP="00831BDC">
      <w:pPr>
        <w:rPr>
          <w:rStyle w:val="Hyperlink"/>
        </w:rPr>
      </w:pPr>
      <w:hyperlink r:id="rId12" w:history="1">
        <w:r w:rsidR="00EF029E" w:rsidRPr="00EF029E">
          <w:rPr>
            <w:rStyle w:val="Hyperlink"/>
          </w:rPr>
          <w:t>Wooden Crate</w:t>
        </w:r>
      </w:hyperlink>
    </w:p>
    <w:p w:rsidR="008029B6" w:rsidRDefault="008029B6" w:rsidP="00831BDC">
      <w:r>
        <w:t>Pickups:</w:t>
      </w:r>
    </w:p>
    <w:p w:rsidR="008029B6" w:rsidRDefault="008029B6" w:rsidP="008029B6">
      <w:pPr>
        <w:pStyle w:val="ListParagraph"/>
        <w:numPr>
          <w:ilvl w:val="0"/>
          <w:numId w:val="28"/>
        </w:numPr>
      </w:pPr>
      <w:r>
        <w:t>Health</w:t>
      </w:r>
    </w:p>
    <w:p w:rsidR="008029B6" w:rsidRDefault="008029B6" w:rsidP="008029B6">
      <w:pPr>
        <w:pStyle w:val="ListParagraph"/>
        <w:numPr>
          <w:ilvl w:val="0"/>
          <w:numId w:val="28"/>
        </w:numPr>
      </w:pPr>
      <w:r>
        <w:t>Ammo</w:t>
      </w:r>
    </w:p>
    <w:p w:rsidR="008029B6" w:rsidRDefault="008029B6" w:rsidP="008029B6">
      <w:pPr>
        <w:pStyle w:val="ListParagraph"/>
        <w:numPr>
          <w:ilvl w:val="0"/>
          <w:numId w:val="28"/>
        </w:numPr>
      </w:pPr>
      <w:r>
        <w:t>Speed buff</w:t>
      </w:r>
    </w:p>
    <w:p w:rsidR="008029B6" w:rsidRDefault="008029B6" w:rsidP="008029B6">
      <w:pPr>
        <w:pStyle w:val="ListParagraph"/>
        <w:numPr>
          <w:ilvl w:val="0"/>
          <w:numId w:val="28"/>
        </w:numPr>
      </w:pPr>
    </w:p>
    <w:p w:rsidR="00170E29" w:rsidRDefault="00170E29" w:rsidP="00831BDC">
      <w:r>
        <w:t>All of the tiles must be built in specific way.</w:t>
      </w:r>
      <w:r w:rsidR="00AB1C5F">
        <w:t xml:space="preserve"> </w:t>
      </w:r>
      <w:r w:rsidR="001E193D">
        <w:t xml:space="preserve">Each tile will be </w:t>
      </w:r>
      <w:r w:rsidR="00DD606A">
        <w:t>represented as 64x64 pixels tile that the player can walk on</w:t>
      </w:r>
      <w:r w:rsidR="00AB1C5F">
        <w:t>.</w:t>
      </w:r>
    </w:p>
    <w:p w:rsidR="00D103ED" w:rsidRDefault="00D103ED" w:rsidP="00D103ED">
      <w:pPr>
        <w:pStyle w:val="Heading3"/>
      </w:pPr>
      <w:r>
        <w:t>Enemies &amp; AI</w:t>
      </w:r>
    </w:p>
    <w:p w:rsidR="00D103ED" w:rsidRDefault="00D103ED" w:rsidP="00D103ED">
      <w:r>
        <w:t>The game will feature 3 types of enemies that have different attributes. Each enemy will be defined by X attributes that are:</w:t>
      </w:r>
    </w:p>
    <w:p w:rsidR="00D103ED" w:rsidRDefault="00D103ED" w:rsidP="00D103ED">
      <w:pPr>
        <w:pStyle w:val="ListParagraph"/>
        <w:numPr>
          <w:ilvl w:val="0"/>
          <w:numId w:val="24"/>
        </w:numPr>
      </w:pPr>
      <w:r>
        <w:t>Health – The amount of hits it can take before it dies</w:t>
      </w:r>
    </w:p>
    <w:p w:rsidR="00D103ED" w:rsidRDefault="00D103ED" w:rsidP="00D103ED">
      <w:pPr>
        <w:pStyle w:val="ListParagraph"/>
        <w:numPr>
          <w:ilvl w:val="0"/>
          <w:numId w:val="24"/>
        </w:numPr>
      </w:pPr>
      <w:r>
        <w:t>Speed – How fast the enemy will reach the player</w:t>
      </w:r>
    </w:p>
    <w:p w:rsidR="00D103ED" w:rsidRDefault="00EF029E" w:rsidP="00D103ED">
      <w:pPr>
        <w:pStyle w:val="ListParagraph"/>
        <w:numPr>
          <w:ilvl w:val="0"/>
          <w:numId w:val="24"/>
        </w:numPr>
      </w:pPr>
      <w:r>
        <w:t>Attack – How much damage per hit it can deal to the player</w:t>
      </w:r>
    </w:p>
    <w:p w:rsidR="00EF029E" w:rsidRDefault="00EF029E" w:rsidP="00EF029E">
      <w:r>
        <w:t>The enemy types are:</w:t>
      </w:r>
    </w:p>
    <w:p w:rsidR="002739C3" w:rsidRDefault="002739C3" w:rsidP="002739C3">
      <w:pPr>
        <w:pStyle w:val="Heading4"/>
      </w:pPr>
      <w:r>
        <w:t>Walker</w:t>
      </w:r>
    </w:p>
    <w:p w:rsidR="005E30A4" w:rsidRPr="005E30A4" w:rsidRDefault="005E30A4" w:rsidP="005E30A4"/>
    <w:p w:rsidR="002739C3" w:rsidRDefault="00E92D63" w:rsidP="002739C3">
      <w:hyperlink r:id="rId13" w:history="1">
        <w:r w:rsidR="002739C3" w:rsidRPr="002739C3">
          <w:rPr>
            <w:rStyle w:val="Hyperlink"/>
          </w:rPr>
          <w:t>Walker Animated</w:t>
        </w:r>
      </w:hyperlink>
    </w:p>
    <w:p w:rsidR="0020039D" w:rsidRDefault="0020039D" w:rsidP="002739C3">
      <w:r>
        <w:t>A simple and easy to kill enemy. No special skills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39D" w:rsidTr="008C4FFF">
        <w:tc>
          <w:tcPr>
            <w:tcW w:w="9350" w:type="dxa"/>
            <w:gridSpan w:val="2"/>
          </w:tcPr>
          <w:p w:rsidR="0020039D" w:rsidRDefault="0020039D" w:rsidP="0020039D">
            <w:pPr>
              <w:jc w:val="center"/>
            </w:pPr>
            <w:r>
              <w:t>Walker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Health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10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5</w:t>
            </w:r>
          </w:p>
        </w:tc>
      </w:tr>
      <w:tr w:rsidR="0020039D" w:rsidTr="0020039D"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20039D" w:rsidRDefault="0020039D" w:rsidP="0020039D">
            <w:pPr>
              <w:jc w:val="center"/>
            </w:pPr>
            <w:r>
              <w:t>5</w:t>
            </w:r>
          </w:p>
        </w:tc>
      </w:tr>
    </w:tbl>
    <w:p w:rsidR="00EF029E" w:rsidRDefault="00EF029E" w:rsidP="0020039D"/>
    <w:p w:rsidR="00CF2414" w:rsidRDefault="00CF2414" w:rsidP="00CF2414">
      <w:pPr>
        <w:pStyle w:val="Heading4"/>
      </w:pPr>
      <w:r>
        <w:lastRenderedPageBreak/>
        <w:t>Bloat</w:t>
      </w:r>
    </w:p>
    <w:p w:rsidR="0047076D" w:rsidRPr="0047076D" w:rsidRDefault="0047076D" w:rsidP="0047076D"/>
    <w:p w:rsidR="00CF2414" w:rsidRDefault="00761557" w:rsidP="00CF2414">
      <w:r>
        <w:t>[No asset for it]</w:t>
      </w:r>
    </w:p>
    <w:p w:rsidR="00CF2414" w:rsidRDefault="00CF2414" w:rsidP="00CF2414">
      <w:r>
        <w:t>A hard to kill enemy. Very slow</w:t>
      </w:r>
      <w:r w:rsidR="00594B8E">
        <w:t>, hits hard</w:t>
      </w:r>
      <w:r>
        <w:t xml:space="preserve"> and will blowup if dead.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2414" w:rsidTr="00473F47">
        <w:tc>
          <w:tcPr>
            <w:tcW w:w="9350" w:type="dxa"/>
            <w:gridSpan w:val="2"/>
          </w:tcPr>
          <w:p w:rsidR="00CF2414" w:rsidRDefault="00CF2414" w:rsidP="00473F47">
            <w:pPr>
              <w:jc w:val="center"/>
            </w:pPr>
            <w:r>
              <w:t>Bloat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Health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30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2</w:t>
            </w:r>
          </w:p>
        </w:tc>
      </w:tr>
      <w:tr w:rsidR="00CF2414" w:rsidTr="00473F47"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CF2414" w:rsidRDefault="00CF2414" w:rsidP="00473F47">
            <w:pPr>
              <w:jc w:val="center"/>
            </w:pPr>
            <w:r>
              <w:t>10</w:t>
            </w:r>
          </w:p>
        </w:tc>
      </w:tr>
    </w:tbl>
    <w:p w:rsidR="00CF2414" w:rsidRDefault="00761557" w:rsidP="00761557">
      <w:pPr>
        <w:pStyle w:val="Heading4"/>
      </w:pPr>
      <w:r>
        <w:t>Crawler</w:t>
      </w:r>
    </w:p>
    <w:p w:rsidR="00761557" w:rsidRDefault="00761557" w:rsidP="00761557"/>
    <w:p w:rsidR="00761557" w:rsidRDefault="00761557" w:rsidP="00761557">
      <w:r>
        <w:t>[No asset for it yet]</w:t>
      </w:r>
    </w:p>
    <w:p w:rsidR="00761557" w:rsidRDefault="00761557" w:rsidP="00761557">
      <w:r>
        <w:t>A really fast enemy. If hits the player will cause bleeding for 3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1557" w:rsidTr="00473F47">
        <w:tc>
          <w:tcPr>
            <w:tcW w:w="9350" w:type="dxa"/>
            <w:gridSpan w:val="2"/>
          </w:tcPr>
          <w:p w:rsidR="00761557" w:rsidRDefault="00761557" w:rsidP="00473F47">
            <w:pPr>
              <w:jc w:val="center"/>
            </w:pPr>
            <w:r>
              <w:t>Crawler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Health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15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Speed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10</w:t>
            </w:r>
          </w:p>
        </w:tc>
      </w:tr>
      <w:tr w:rsidR="00761557" w:rsidTr="00473F47"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Attack</w:t>
            </w:r>
          </w:p>
        </w:tc>
        <w:tc>
          <w:tcPr>
            <w:tcW w:w="4675" w:type="dxa"/>
          </w:tcPr>
          <w:p w:rsidR="00761557" w:rsidRDefault="00761557" w:rsidP="00473F47">
            <w:pPr>
              <w:jc w:val="center"/>
            </w:pPr>
            <w:r>
              <w:t>5</w:t>
            </w:r>
          </w:p>
        </w:tc>
      </w:tr>
    </w:tbl>
    <w:p w:rsidR="00761557" w:rsidRDefault="00761557" w:rsidP="00761557"/>
    <w:p w:rsidR="00047961" w:rsidRDefault="00B11BDA" w:rsidP="00B11BDA">
      <w:pPr>
        <w:pStyle w:val="Heading3"/>
      </w:pPr>
      <w:r>
        <w:t>Player</w:t>
      </w:r>
    </w:p>
    <w:p w:rsidR="00B11BDA" w:rsidRDefault="00B11BDA" w:rsidP="00B11BDA"/>
    <w:p w:rsidR="00F9669E" w:rsidRDefault="00E92D63" w:rsidP="00B11BDA">
      <w:hyperlink r:id="rId14" w:history="1">
        <w:r w:rsidR="00F9669E" w:rsidRPr="00F9669E">
          <w:rPr>
            <w:rStyle w:val="Hyperlink"/>
          </w:rPr>
          <w:t>Player representation</w:t>
        </w:r>
      </w:hyperlink>
    </w:p>
    <w:p w:rsidR="007C070A" w:rsidRDefault="007C070A" w:rsidP="00B11BDA"/>
    <w:p w:rsidR="00823069" w:rsidRDefault="00823069" w:rsidP="00823069">
      <w:pPr>
        <w:pStyle w:val="Heading5"/>
      </w:pPr>
      <w:r>
        <w:t>Weapons</w:t>
      </w:r>
    </w:p>
    <w:p w:rsidR="007C070A" w:rsidRDefault="007C070A" w:rsidP="00B11BDA">
      <w:r>
        <w:t>The character will take the name of the player on game startup in main menu. He will have 4 possible weapons in the game that is: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Knife – A melee weapon with short range. Backup weapon if all other ammo is empty.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Pistol – The starter weapon of the player. Will start with 1 + 2 magazines.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Shotgun – A large spread cone weapon that will kill off several enemies at once</w:t>
      </w:r>
    </w:p>
    <w:p w:rsidR="007C070A" w:rsidRDefault="007C070A" w:rsidP="007C070A">
      <w:pPr>
        <w:pStyle w:val="ListParagraph"/>
        <w:numPr>
          <w:ilvl w:val="0"/>
          <w:numId w:val="25"/>
        </w:numPr>
      </w:pPr>
      <w:r>
        <w:t>Assault Rifle – A very fast and accurate automatic rifle that will rip through the enemies.</w:t>
      </w:r>
    </w:p>
    <w:p w:rsidR="007C070A" w:rsidRDefault="007C070A" w:rsidP="007C070A">
      <w:r>
        <w:t>Weapons will be represented by the following attributes</w:t>
      </w:r>
    </w:p>
    <w:p w:rsidR="007C070A" w:rsidRDefault="007C070A" w:rsidP="007C070A">
      <w:pPr>
        <w:pStyle w:val="ListParagraph"/>
        <w:numPr>
          <w:ilvl w:val="0"/>
          <w:numId w:val="26"/>
        </w:numPr>
      </w:pPr>
      <w:r>
        <w:t>Range – how far the bullet can travel</w:t>
      </w:r>
    </w:p>
    <w:p w:rsidR="007C070A" w:rsidRDefault="007C070A" w:rsidP="007C070A">
      <w:pPr>
        <w:pStyle w:val="ListParagraph"/>
        <w:numPr>
          <w:ilvl w:val="0"/>
          <w:numId w:val="26"/>
        </w:numPr>
      </w:pPr>
      <w:r>
        <w:t>Damage – how much damage it causes per shot</w:t>
      </w:r>
    </w:p>
    <w:p w:rsidR="007C070A" w:rsidRDefault="009F06F3" w:rsidP="007C070A">
      <w:pPr>
        <w:pStyle w:val="ListParagraph"/>
        <w:numPr>
          <w:ilvl w:val="0"/>
          <w:numId w:val="26"/>
        </w:numPr>
      </w:pPr>
      <w:r>
        <w:t>Reload time – how fast the player can reload</w:t>
      </w:r>
    </w:p>
    <w:p w:rsidR="009F06F3" w:rsidRDefault="009F06F3" w:rsidP="009D14A5">
      <w:pPr>
        <w:pStyle w:val="Heading6"/>
      </w:pPr>
      <w:r>
        <w:t>Knife</w:t>
      </w:r>
    </w:p>
    <w:p w:rsidR="009852DF" w:rsidRPr="009852DF" w:rsidRDefault="009852DF" w:rsidP="009852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06F3" w:rsidTr="00473F47">
        <w:tc>
          <w:tcPr>
            <w:tcW w:w="9350" w:type="dxa"/>
            <w:gridSpan w:val="2"/>
          </w:tcPr>
          <w:p w:rsidR="009F06F3" w:rsidRDefault="00710297" w:rsidP="00473F47">
            <w:pPr>
              <w:jc w:val="center"/>
            </w:pPr>
            <w:r>
              <w:t>Knife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1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2</w:t>
            </w:r>
          </w:p>
        </w:tc>
      </w:tr>
      <w:tr w:rsidR="009F06F3" w:rsidTr="00473F47">
        <w:tc>
          <w:tcPr>
            <w:tcW w:w="4675" w:type="dxa"/>
          </w:tcPr>
          <w:p w:rsidR="009F06F3" w:rsidRDefault="00710297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9F06F3" w:rsidRDefault="00B11BC8" w:rsidP="00473F47">
            <w:pPr>
              <w:jc w:val="center"/>
            </w:pPr>
            <w:r>
              <w:t>0</w:t>
            </w:r>
          </w:p>
        </w:tc>
      </w:tr>
    </w:tbl>
    <w:p w:rsidR="009F06F3" w:rsidRDefault="009F06F3" w:rsidP="009F06F3"/>
    <w:p w:rsidR="002D2A9F" w:rsidRDefault="002D2A9F" w:rsidP="009F06F3"/>
    <w:p w:rsidR="002D2A9F" w:rsidRDefault="002D2A9F" w:rsidP="009F06F3"/>
    <w:p w:rsidR="009852DF" w:rsidRDefault="00EE58CA" w:rsidP="009D14A5">
      <w:pPr>
        <w:pStyle w:val="Heading6"/>
      </w:pPr>
      <w:r>
        <w:lastRenderedPageBreak/>
        <w:t>Pistol</w:t>
      </w:r>
    </w:p>
    <w:p w:rsidR="00EE58CA" w:rsidRDefault="00EE58CA" w:rsidP="00EE58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58CA" w:rsidTr="00473F47">
        <w:tc>
          <w:tcPr>
            <w:tcW w:w="9350" w:type="dxa"/>
            <w:gridSpan w:val="2"/>
          </w:tcPr>
          <w:p w:rsidR="00EE58CA" w:rsidRDefault="008815E3" w:rsidP="00473F47">
            <w:pPr>
              <w:jc w:val="center"/>
            </w:pPr>
            <w:r>
              <w:t>Pistol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EE58CA" w:rsidRDefault="001E0FBA" w:rsidP="00473F47">
            <w:pPr>
              <w:jc w:val="center"/>
            </w:pPr>
            <w:r>
              <w:t>5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EE58CA" w:rsidRDefault="001E0FBA" w:rsidP="001E0FBA">
            <w:pPr>
              <w:jc w:val="center"/>
            </w:pPr>
            <w:r>
              <w:t>10</w:t>
            </w:r>
          </w:p>
        </w:tc>
      </w:tr>
      <w:tr w:rsidR="00EE58CA" w:rsidTr="00473F47">
        <w:tc>
          <w:tcPr>
            <w:tcW w:w="4675" w:type="dxa"/>
          </w:tcPr>
          <w:p w:rsidR="00EE58CA" w:rsidRDefault="00EE58CA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EE58CA" w:rsidRDefault="001E0FBA" w:rsidP="00473F47">
            <w:pPr>
              <w:jc w:val="center"/>
            </w:pPr>
            <w:r>
              <w:t>1</w:t>
            </w:r>
          </w:p>
        </w:tc>
      </w:tr>
    </w:tbl>
    <w:p w:rsidR="00EE58CA" w:rsidRDefault="00EE58CA" w:rsidP="00EE58CA"/>
    <w:p w:rsidR="00DE5CBF" w:rsidRDefault="00DE5CBF" w:rsidP="00EE58CA"/>
    <w:p w:rsidR="00DE5CBF" w:rsidRDefault="00DE5CBF" w:rsidP="00EE58CA"/>
    <w:p w:rsidR="00DE5CBF" w:rsidRDefault="00D81DFE" w:rsidP="009D14A5">
      <w:pPr>
        <w:pStyle w:val="Heading6"/>
      </w:pPr>
      <w:r>
        <w:t>Shotgun</w:t>
      </w:r>
    </w:p>
    <w:p w:rsidR="00DE5CBF" w:rsidRDefault="00DE5CBF" w:rsidP="00DE5C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81DFE" w:rsidTr="00473F47">
        <w:tc>
          <w:tcPr>
            <w:tcW w:w="9350" w:type="dxa"/>
            <w:gridSpan w:val="2"/>
          </w:tcPr>
          <w:p w:rsidR="00D81DFE" w:rsidRDefault="00D81DFE" w:rsidP="00473F47">
            <w:pPr>
              <w:jc w:val="center"/>
            </w:pPr>
            <w:r>
              <w:t>Shotgun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7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8x11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2.5</w:t>
            </w:r>
          </w:p>
        </w:tc>
      </w:tr>
    </w:tbl>
    <w:p w:rsidR="00DE5CBF" w:rsidRDefault="00DE5CBF" w:rsidP="00EE58CA"/>
    <w:p w:rsidR="00D81DFE" w:rsidRDefault="00D81DFE" w:rsidP="009D14A5">
      <w:pPr>
        <w:pStyle w:val="Heading6"/>
      </w:pPr>
      <w:r>
        <w:t>Assault Rifle</w:t>
      </w:r>
    </w:p>
    <w:p w:rsidR="00D81DFE" w:rsidRDefault="00D81DFE" w:rsidP="00D81D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81DFE" w:rsidTr="00473F47">
        <w:tc>
          <w:tcPr>
            <w:tcW w:w="9350" w:type="dxa"/>
            <w:gridSpan w:val="2"/>
          </w:tcPr>
          <w:p w:rsidR="00D81DFE" w:rsidRDefault="00D81DFE" w:rsidP="00473F47">
            <w:pPr>
              <w:jc w:val="center"/>
            </w:pPr>
            <w:r>
              <w:t>Assault Rifle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Range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15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Damage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15</w:t>
            </w:r>
          </w:p>
        </w:tc>
      </w:tr>
      <w:tr w:rsidR="00D81DFE" w:rsidTr="00473F47">
        <w:tc>
          <w:tcPr>
            <w:tcW w:w="4675" w:type="dxa"/>
          </w:tcPr>
          <w:p w:rsidR="00D81DFE" w:rsidRDefault="00D81DFE" w:rsidP="00473F47">
            <w:pPr>
              <w:jc w:val="center"/>
            </w:pPr>
            <w:r>
              <w:t>Reload time</w:t>
            </w:r>
          </w:p>
        </w:tc>
        <w:tc>
          <w:tcPr>
            <w:tcW w:w="4675" w:type="dxa"/>
          </w:tcPr>
          <w:p w:rsidR="00D81DFE" w:rsidRDefault="001E0FBA" w:rsidP="00473F47">
            <w:pPr>
              <w:jc w:val="center"/>
            </w:pPr>
            <w:r>
              <w:t>2</w:t>
            </w:r>
          </w:p>
        </w:tc>
      </w:tr>
    </w:tbl>
    <w:p w:rsidR="00D81DFE" w:rsidRDefault="00D81DFE" w:rsidP="00EE58CA"/>
    <w:p w:rsidR="00CD66F0" w:rsidRDefault="00CD66F0" w:rsidP="00CD66F0">
      <w:pPr>
        <w:pStyle w:val="Heading5"/>
      </w:pPr>
      <w:r>
        <w:t>Player Attributes</w:t>
      </w:r>
    </w:p>
    <w:p w:rsidR="00CD66F0" w:rsidRDefault="00CD66F0" w:rsidP="00CD66F0">
      <w:r>
        <w:t xml:space="preserve">The player will have </w:t>
      </w:r>
      <w:r w:rsidR="00D16187">
        <w:t>N attributes that he can upgrade after each wave</w:t>
      </w:r>
      <w:r w:rsidR="00835C60">
        <w:t xml:space="preserve"> to become stronger for the upcoming waves.</w:t>
      </w:r>
    </w:p>
    <w:p w:rsidR="00835C60" w:rsidRDefault="00835C60" w:rsidP="00CD66F0">
      <w:r>
        <w:t>They are as follows:</w:t>
      </w:r>
    </w:p>
    <w:p w:rsidR="00835C60" w:rsidRDefault="00835C60" w:rsidP="00835C60">
      <w:pPr>
        <w:pStyle w:val="ListParagraph"/>
        <w:numPr>
          <w:ilvl w:val="0"/>
          <w:numId w:val="27"/>
        </w:numPr>
      </w:pPr>
      <w:r>
        <w:t>Health – Will determine how many hits the player can take before he dies</w:t>
      </w:r>
    </w:p>
    <w:p w:rsidR="00835C60" w:rsidRDefault="00835C60" w:rsidP="00835C60">
      <w:pPr>
        <w:pStyle w:val="ListParagraph"/>
        <w:numPr>
          <w:ilvl w:val="0"/>
          <w:numId w:val="27"/>
        </w:numPr>
      </w:pPr>
      <w:r>
        <w:t>Speed – Will determine how fast the player can move through the battlefield and reloading speed of weapons</w:t>
      </w:r>
    </w:p>
    <w:p w:rsidR="00835C60" w:rsidRDefault="00960AE2" w:rsidP="00835C60">
      <w:pPr>
        <w:pStyle w:val="ListParagraph"/>
        <w:numPr>
          <w:ilvl w:val="0"/>
          <w:numId w:val="27"/>
        </w:numPr>
      </w:pPr>
      <w:r>
        <w:t>Strength – Will determine how many weapon slots can the player carry as well as melee damage</w:t>
      </w:r>
    </w:p>
    <w:p w:rsidR="00960AE2" w:rsidRPr="00CD66F0" w:rsidRDefault="00960AE2" w:rsidP="00835C60">
      <w:pPr>
        <w:pStyle w:val="ListParagraph"/>
        <w:numPr>
          <w:ilvl w:val="0"/>
          <w:numId w:val="27"/>
        </w:numPr>
      </w:pPr>
      <w:r>
        <w:t>Luck – Will determine how often the pickups will spawn</w:t>
      </w:r>
      <w:r w:rsidR="00E92D63">
        <w:t xml:space="preserve"> the pickups  and weapon spawns</w:t>
      </w:r>
      <w:bookmarkStart w:id="0" w:name="_GoBack"/>
      <w:bookmarkEnd w:id="0"/>
    </w:p>
    <w:sectPr w:rsidR="00960AE2" w:rsidRPr="00CD6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6E8582C"/>
    <w:multiLevelType w:val="hybridMultilevel"/>
    <w:tmpl w:val="A66E3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0792723"/>
    <w:multiLevelType w:val="hybridMultilevel"/>
    <w:tmpl w:val="3F32D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C5F0FC6"/>
    <w:multiLevelType w:val="hybridMultilevel"/>
    <w:tmpl w:val="1A92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B7724C2"/>
    <w:multiLevelType w:val="hybridMultilevel"/>
    <w:tmpl w:val="B65C6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8DB60B7"/>
    <w:multiLevelType w:val="hybridMultilevel"/>
    <w:tmpl w:val="4ECC4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6"/>
  </w:num>
  <w:num w:numId="5">
    <w:abstractNumId w:val="13"/>
  </w:num>
  <w:num w:numId="6">
    <w:abstractNumId w:val="17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4"/>
  </w:num>
  <w:num w:numId="21">
    <w:abstractNumId w:val="19"/>
  </w:num>
  <w:num w:numId="22">
    <w:abstractNumId w:val="11"/>
  </w:num>
  <w:num w:numId="23">
    <w:abstractNumId w:val="27"/>
  </w:num>
  <w:num w:numId="24">
    <w:abstractNumId w:val="23"/>
  </w:num>
  <w:num w:numId="25">
    <w:abstractNumId w:val="21"/>
  </w:num>
  <w:num w:numId="26">
    <w:abstractNumId w:val="18"/>
  </w:num>
  <w:num w:numId="27">
    <w:abstractNumId w:val="1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18"/>
    <w:rsid w:val="00012233"/>
    <w:rsid w:val="00047961"/>
    <w:rsid w:val="00170E29"/>
    <w:rsid w:val="001E0FBA"/>
    <w:rsid w:val="001E193D"/>
    <w:rsid w:val="001F51B2"/>
    <w:rsid w:val="0020039D"/>
    <w:rsid w:val="002739C3"/>
    <w:rsid w:val="002D2A9F"/>
    <w:rsid w:val="00372218"/>
    <w:rsid w:val="0047076D"/>
    <w:rsid w:val="00507970"/>
    <w:rsid w:val="00594B8E"/>
    <w:rsid w:val="005E30A4"/>
    <w:rsid w:val="00641600"/>
    <w:rsid w:val="00645252"/>
    <w:rsid w:val="006B5AE8"/>
    <w:rsid w:val="006D3D74"/>
    <w:rsid w:val="00710297"/>
    <w:rsid w:val="00761557"/>
    <w:rsid w:val="007C070A"/>
    <w:rsid w:val="008029B6"/>
    <w:rsid w:val="00802A1D"/>
    <w:rsid w:val="00823069"/>
    <w:rsid w:val="00831BDC"/>
    <w:rsid w:val="0083569A"/>
    <w:rsid w:val="00835C60"/>
    <w:rsid w:val="008815E3"/>
    <w:rsid w:val="00960AE2"/>
    <w:rsid w:val="009852DF"/>
    <w:rsid w:val="009D14A5"/>
    <w:rsid w:val="009F06F3"/>
    <w:rsid w:val="00A2698D"/>
    <w:rsid w:val="00A9204E"/>
    <w:rsid w:val="00AB1C5F"/>
    <w:rsid w:val="00B11BC8"/>
    <w:rsid w:val="00B11BDA"/>
    <w:rsid w:val="00CD20C4"/>
    <w:rsid w:val="00CD66F0"/>
    <w:rsid w:val="00CF2414"/>
    <w:rsid w:val="00D103ED"/>
    <w:rsid w:val="00D16187"/>
    <w:rsid w:val="00D81DFE"/>
    <w:rsid w:val="00DD606A"/>
    <w:rsid w:val="00DE5CBF"/>
    <w:rsid w:val="00E92D63"/>
    <w:rsid w:val="00EE58CA"/>
    <w:rsid w:val="00EF029E"/>
    <w:rsid w:val="00F105F5"/>
    <w:rsid w:val="00F9365B"/>
    <w:rsid w:val="00F9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DB7D"/>
  <w15:chartTrackingRefBased/>
  <w15:docId w15:val="{5DCE5639-0C92-450B-A54F-8F5B7BF8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218"/>
  </w:style>
  <w:style w:type="paragraph" w:styleId="Heading1">
    <w:name w:val="heading 1"/>
    <w:basedOn w:val="Normal"/>
    <w:next w:val="Normal"/>
    <w:link w:val="Heading1Char"/>
    <w:uiPriority w:val="9"/>
    <w:qFormat/>
    <w:rsid w:val="00372218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218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218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218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2218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72218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72218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7221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7221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218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72218"/>
    <w:rPr>
      <w:caps/>
      <w:spacing w:val="15"/>
      <w:shd w:val="clear" w:color="auto" w:fill="FADAD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72218"/>
    <w:rPr>
      <w:caps/>
      <w:color w:val="77230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372218"/>
    <w:rPr>
      <w:caps/>
      <w:color w:val="B4341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37221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372218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72218"/>
    <w:pPr>
      <w:spacing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2218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21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2218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372218"/>
    <w:rPr>
      <w:i/>
      <w:iCs/>
      <w:color w:val="77230C" w:themeColor="accent1" w:themeShade="7F"/>
    </w:rPr>
  </w:style>
  <w:style w:type="character" w:styleId="Emphasis">
    <w:name w:val="Emphasis"/>
    <w:uiPriority w:val="20"/>
    <w:qFormat/>
    <w:rsid w:val="00372218"/>
    <w:rPr>
      <w:caps/>
      <w:color w:val="77230C" w:themeColor="accent1" w:themeShade="7F"/>
      <w:spacing w:val="5"/>
    </w:rPr>
  </w:style>
  <w:style w:type="character" w:styleId="IntenseEmphasis">
    <w:name w:val="Intense Emphasis"/>
    <w:uiPriority w:val="21"/>
    <w:qFormat/>
    <w:rsid w:val="00372218"/>
    <w:rPr>
      <w:b/>
      <w:bCs/>
      <w:caps/>
      <w:color w:val="77230C" w:themeColor="accent1" w:themeShade="7F"/>
      <w:spacing w:val="10"/>
    </w:rPr>
  </w:style>
  <w:style w:type="character" w:styleId="Strong">
    <w:name w:val="Strong"/>
    <w:uiPriority w:val="22"/>
    <w:qFormat/>
    <w:rsid w:val="0037221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7221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221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218"/>
    <w:pPr>
      <w:spacing w:before="240" w:after="240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218"/>
    <w:rPr>
      <w:color w:val="E84C22" w:themeColor="accent1"/>
      <w:sz w:val="24"/>
      <w:szCs w:val="24"/>
    </w:rPr>
  </w:style>
  <w:style w:type="character" w:styleId="SubtleReference">
    <w:name w:val="Subtle Reference"/>
    <w:uiPriority w:val="31"/>
    <w:qFormat/>
    <w:rsid w:val="00372218"/>
    <w:rPr>
      <w:b/>
      <w:bCs/>
      <w:color w:val="E84C22" w:themeColor="accent1"/>
    </w:rPr>
  </w:style>
  <w:style w:type="character" w:styleId="IntenseReference">
    <w:name w:val="Intense Reference"/>
    <w:uiPriority w:val="32"/>
    <w:qFormat/>
    <w:rsid w:val="00372218"/>
    <w:rPr>
      <w:b/>
      <w:bCs/>
      <w:i/>
      <w:iCs/>
      <w:caps/>
      <w:color w:val="E84C22" w:themeColor="accent1"/>
    </w:rPr>
  </w:style>
  <w:style w:type="character" w:styleId="BookTitle">
    <w:name w:val="Book Title"/>
    <w:uiPriority w:val="33"/>
    <w:qFormat/>
    <w:rsid w:val="00372218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78230C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666699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72218"/>
    <w:rPr>
      <w:b/>
      <w:bCs/>
      <w:color w:val="B43412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E84C22" w:themeColor="accent1" w:shadow="1" w:frame="1"/>
        <w:left w:val="single" w:sz="2" w:space="10" w:color="E84C22" w:themeColor="accent1" w:shadow="1" w:frame="1"/>
        <w:bottom w:val="single" w:sz="2" w:space="10" w:color="E84C22" w:themeColor="accent1" w:shadow="1" w:frame="1"/>
        <w:right w:val="single" w:sz="2" w:space="10" w:color="E84C22" w:themeColor="accent1" w:shadow="1" w:frame="1"/>
      </w:pBdr>
      <w:ind w:left="1152" w:right="1152"/>
    </w:pPr>
    <w:rPr>
      <w:i/>
      <w:iCs/>
      <w:color w:val="78230C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4A442A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372218"/>
    <w:pPr>
      <w:spacing w:after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2218"/>
    <w:pPr>
      <w:outlineLvl w:val="9"/>
    </w:pPr>
  </w:style>
  <w:style w:type="paragraph" w:styleId="ListParagraph">
    <w:name w:val="List Paragraph"/>
    <w:basedOn w:val="Normal"/>
    <w:uiPriority w:val="34"/>
    <w:qFormat/>
    <w:rsid w:val="00D103ED"/>
    <w:pPr>
      <w:ind w:left="720"/>
      <w:contextualSpacing/>
    </w:pPr>
  </w:style>
  <w:style w:type="table" w:styleId="TableGrid">
    <w:name w:val="Table Grid"/>
    <w:basedOn w:val="TableNormal"/>
    <w:uiPriority w:val="39"/>
    <w:rsid w:val="002003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gameart.org/content/animated-top-down-zombie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opengameart.org/content/wooden-crate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opengameart.org/content/top-down-foliage-collection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opengameart.org/content/animated-top-down-survivor-play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hai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64</TotalTime>
  <Pages>4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Mihail Uzunov</cp:lastModifiedBy>
  <cp:revision>44</cp:revision>
  <dcterms:created xsi:type="dcterms:W3CDTF">2018-11-04T16:12:00Z</dcterms:created>
  <dcterms:modified xsi:type="dcterms:W3CDTF">2018-11-07T20:43:00Z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